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DE7E0A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35pt;height:91.4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F4679" w:rsidRDefault="0079106E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35pt;height:91.35pt" o:ole="">
                              <v:imagedata r:id="rId11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</w:t>
      </w:r>
      <w:proofErr w:type="gramStart"/>
      <w:r w:rsidR="00DC479E" w:rsidRPr="00B73EA8">
        <w:rPr>
          <w:spacing w:val="-2"/>
        </w:rPr>
        <w:t>)</w:t>
      </w:r>
      <w:proofErr w:type="gramEnd"/>
      <w:r w:rsidR="00DC479E" w:rsidRPr="00B73EA8">
        <w:rPr>
          <w:spacing w:val="-2"/>
        </w:rPr>
        <w:t xml:space="preserve">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</w:t>
      </w:r>
      <w:proofErr w:type="gramStart"/>
      <w:r w:rsidRPr="00B73EA8">
        <w:rPr>
          <w:rStyle w:val="ac"/>
          <w:b w:val="0"/>
          <w:spacing w:val="-2"/>
        </w:rPr>
        <w:t>д</w:t>
      </w:r>
      <w:r w:rsidR="008F0818">
        <w:rPr>
          <w:rStyle w:val="ac"/>
          <w:b w:val="0"/>
          <w:spacing w:val="-2"/>
        </w:rPr>
        <w:t>ля реализации</w:t>
      </w:r>
      <w:proofErr w:type="gramEnd"/>
      <w:r w:rsidR="008F0818">
        <w:rPr>
          <w:rStyle w:val="ac"/>
          <w:b w:val="0"/>
          <w:spacing w:val="-2"/>
        </w:rPr>
        <w:t xml:space="preserve">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FD6DF6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5.9pt;height:18.15pt" o:ole="">
                  <v:imagedata r:id="rId30" o:title=""/>
                </v:shape>
                <o:OLEObject Type="Embed" ProgID="Equation.3" ShapeID="_x0000_i1027" DrawAspect="Content" ObjectID="_1706960785" r:id="rId31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FD6DF6" w:rsidRDefault="00FD6DF6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2, 6, </w:t>
            </w: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7.75pt;height:18.15pt" o:ole="">
                  <v:imagedata r:id="rId32" o:title=""/>
                </v:shape>
                <o:OLEObject Type="Embed" ProgID="Equation.3" ShapeID="_x0000_i1028" DrawAspect="Content" ObjectID="_1706960786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FD6DF6" w:rsidRDefault="00FD6DF6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3, 7, 1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.15pt;height:18.15pt" o:ole="">
                  <v:imagedata r:id="rId34" o:title=""/>
                </v:shape>
                <o:OLEObject Type="Embed" ProgID="Equation.3" ShapeID="_x0000_i1029" DrawAspect="Content" ObjectID="_1706960787" r:id="rId35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 w:rsidR="00FD6DF6">
              <w:rPr>
                <w:sz w:val="24"/>
                <w:szCs w:val="24"/>
              </w:rPr>
              <w:t>12</w:t>
            </w:r>
            <w:bookmarkStart w:id="7" w:name="_GoBack"/>
            <w:bookmarkEnd w:id="7"/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30" type="#_x0000_t75" style="width:147.15pt;height:18.15pt" o:ole="">
                  <v:imagedata r:id="rId36" o:title=""/>
                </v:shape>
                <o:OLEObject Type="Embed" ProgID="Equation.3" ShapeID="_x0000_i1030" DrawAspect="Content" ObjectID="_1706960788" r:id="rId37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.35pt;height:21.3pt" o:ole="">
            <v:imagedata r:id="rId38" o:title=""/>
          </v:shape>
          <o:OLEObject Type="Embed" ProgID="Equation.3" ShapeID="_x0000_i1031" DrawAspect="Content" ObjectID="_1706960789" r:id="rId39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2" type="#_x0000_t75" style="width:50.7pt;height:21.3pt" o:ole="">
            <v:imagedata r:id="rId40" o:title=""/>
          </v:shape>
          <o:OLEObject Type="Embed" ProgID="Equation.3" ShapeID="_x0000_i1032" DrawAspect="Content" ObjectID="_1706960790" r:id="rId41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.2pt;height:18.15pt" o:ole="">
            <v:imagedata r:id="rId42" o:title=""/>
          </v:shape>
          <o:OLEObject Type="Embed" ProgID="Equation.3" ShapeID="_x0000_i1033" DrawAspect="Content" ObjectID="_1706960791" r:id="rId43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0.7pt;height:18.15pt" o:ole="">
            <v:imagedata r:id="rId44" o:title=""/>
          </v:shape>
          <o:OLEObject Type="Embed" ProgID="Equation.3" ShapeID="_x0000_i1034" DrawAspect="Content" ObjectID="_1706960792" r:id="rId45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 xml:space="preserve">ь высокого напряжения, </w:t>
      </w:r>
      <w:proofErr w:type="gramStart"/>
      <w:r w:rsidR="00C213B4">
        <w:t>например</w:t>
      </w:r>
      <w:proofErr w:type="gramEnd"/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8" w:name="_Toc454874002"/>
      <w:bookmarkStart w:id="9" w:name="_Toc454879111"/>
      <w:r w:rsidRPr="00FF46C7">
        <w:t>Содержание отчета</w:t>
      </w:r>
      <w:bookmarkEnd w:id="8"/>
      <w:bookmarkEnd w:id="9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10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10"/>
    </w:p>
    <w:p w:rsidR="008F0818" w:rsidRPr="008F0818" w:rsidRDefault="008F0818" w:rsidP="008F0818"/>
    <w:p w:rsidR="008F0818" w:rsidRDefault="008F0818" w:rsidP="008F0818">
      <w:pPr>
        <w:pStyle w:val="2"/>
      </w:pPr>
      <w:bookmarkStart w:id="11" w:name="_Toc454879117"/>
      <w:r>
        <w:t xml:space="preserve">Практические задания </w:t>
      </w:r>
    </w:p>
    <w:p w:rsidR="008F0818" w:rsidRPr="008F0818" w:rsidRDefault="008F0818" w:rsidP="008F0818"/>
    <w:bookmarkEnd w:id="11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 xml:space="preserve">ментах </w:t>
      </w:r>
      <w:proofErr w:type="gramStart"/>
      <w:r w:rsidR="00A9179E" w:rsidRPr="000D131C">
        <w:rPr>
          <w:spacing w:val="-2"/>
        </w:rPr>
        <w:t>И-НЕ</w:t>
      </w:r>
      <w:proofErr w:type="gramEnd"/>
      <w:r w:rsidR="00A9179E" w:rsidRPr="000D131C">
        <w:rPr>
          <w:spacing w:val="-2"/>
        </w:rPr>
        <w:t xml:space="preserve">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1.9pt;height:18.15pt" o:ole="">
            <v:imagedata r:id="rId48" o:title=""/>
          </v:shape>
          <o:OLEObject Type="Embed" ProgID="Equation.3" ShapeID="_x0000_i1035" DrawAspect="Content" ObjectID="_1706960793" r:id="rId49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.05pt;height:21.3pt" o:ole="">
            <v:imagedata r:id="rId51" o:title=""/>
          </v:shape>
          <o:OLEObject Type="Embed" ProgID="Equation.3" ShapeID="_x0000_i1036" DrawAspect="Content" ObjectID="_1706960794" r:id="rId52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.2pt;height:21.3pt" o:ole="">
            <v:imagedata r:id="rId54" o:title=""/>
          </v:shape>
          <o:OLEObject Type="Embed" ProgID="Equation.3" ShapeID="_x0000_i1037" DrawAspect="Content" ObjectID="_1706960795" r:id="rId55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6.9pt;height:21.3pt" o:ole="">
            <v:imagedata r:id="rId56" o:title=""/>
          </v:shape>
          <o:OLEObject Type="Embed" ProgID="Equation.3" ShapeID="_x0000_i1038" DrawAspect="Content" ObjectID="_1706960796" r:id="rId57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60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</w:t>
      </w:r>
      <w:proofErr w:type="gramStart"/>
      <w:r w:rsidR="00826477" w:rsidRPr="0025651A">
        <w:t>например</w:t>
      </w:r>
      <w:proofErr w:type="gramEnd"/>
      <w:r w:rsidR="00826477" w:rsidRPr="0025651A">
        <w:t xml:space="preserve">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</w:t>
      </w:r>
      <w:proofErr w:type="gramStart"/>
      <w:r>
        <w:t>В</w:t>
      </w:r>
      <w:proofErr w:type="gramEnd"/>
      <w:r>
        <w:t xml:space="preserve">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.1pt;height:18.15pt" o:ole="">
            <v:imagedata r:id="rId63" o:title=""/>
          </v:shape>
          <o:OLEObject Type="Embed" ProgID="Equation.3" ShapeID="_x0000_i1039" DrawAspect="Content" ObjectID="_1706960797" r:id="rId64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.1pt;height:21.3pt" o:ole="">
            <v:imagedata r:id="rId66" o:title=""/>
          </v:shape>
          <o:OLEObject Type="Embed" ProgID="Equation.3" ShapeID="_x0000_i1040" DrawAspect="Content" ObjectID="_1706960798" r:id="rId67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proofErr w:type="gramStart"/>
      <w:r w:rsidRPr="0025651A">
        <w:rPr>
          <w:b/>
        </w:rPr>
        <w:t>С</w:t>
      </w:r>
      <w:proofErr w:type="gramEnd"/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 xml:space="preserve">), а с помощью ключей А, В, </w:t>
      </w:r>
      <w:proofErr w:type="gramStart"/>
      <w:r w:rsidRPr="0025651A">
        <w:t>С</w:t>
      </w:r>
      <w:proofErr w:type="gramEnd"/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</w:t>
      </w:r>
      <w:proofErr w:type="gramStart"/>
      <w:r w:rsidRPr="0025651A">
        <w:t>например</w:t>
      </w:r>
      <w:proofErr w:type="gramEnd"/>
      <w:r w:rsidRPr="0025651A">
        <w:t xml:space="preserve">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41" type="#_x0000_t75" style="width:31.95pt;height:20.05pt" o:ole="">
            <v:imagedata r:id="rId77" o:title=""/>
          </v:shape>
          <o:OLEObject Type="Embed" ProgID="Equation.3" ShapeID="_x0000_i1041" DrawAspect="Content" ObjectID="_1706960799" r:id="rId78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6.3pt;height:16.9pt" o:ole="">
                  <v:imagedata r:id="rId79" o:title=""/>
                </v:shape>
                <o:OLEObject Type="Embed" ProgID="Equation.3" ShapeID="_x0000_i1042" DrawAspect="Content" ObjectID="_1706960800" r:id="rId8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4pt;height:15.65pt" o:ole="">
                  <v:imagedata r:id="rId81" o:title=""/>
                </v:shape>
                <o:OLEObject Type="Embed" ProgID="Equation.3" ShapeID="_x0000_i1043" DrawAspect="Content" ObjectID="_1706960801" r:id="rId82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4" type="#_x0000_t75" style="width:30.05pt;height:18.15pt" o:ole="">
            <v:imagedata r:id="rId83" o:title=""/>
          </v:shape>
          <o:OLEObject Type="Embed" ProgID="Equation.3" ShapeID="_x0000_i1044" DrawAspect="Content" ObjectID="_1706960802" r:id="rId84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.05pt;height:18.15pt" o:ole="">
            <v:imagedata r:id="rId85" o:title=""/>
          </v:shape>
          <o:OLEObject Type="Embed" ProgID="Equation.3" ShapeID="_x0000_i1045" DrawAspect="Content" ObjectID="_1706960803" r:id="rId86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3.8pt;height:11.9pt" o:ole="">
                                  <v:imagedata r:id="rId87" o:title=""/>
                                </v:shape>
                                <o:OLEObject Type="Embed" ProgID="Equation.3" ShapeID="_x0000_i1047" DrawAspect="Content" ObjectID="_1706960811" r:id="rId88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9" o:title=""/>
                          </v:shape>
                          <o:OLEObject Type="Embed" ProgID="Equation.3" ShapeID="_x0000_i1047" DrawAspect="Content" ObjectID="_1644492287" r:id="rId90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.05pt;height:18.15pt" o:ole="">
            <v:imagedata r:id="rId83" o:title=""/>
          </v:shape>
          <o:OLEObject Type="Embed" ProgID="Equation.3" ShapeID="_x0000_i1048" DrawAspect="Content" ObjectID="_1706960804" r:id="rId92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.05pt;height:18.15pt" o:ole="">
            <v:imagedata r:id="rId83" o:title=""/>
          </v:shape>
          <o:OLEObject Type="Embed" ProgID="Equation.3" ShapeID="_x0000_i1049" DrawAspect="Content" ObjectID="_1706960805" r:id="rId93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.05pt;height:18.15pt" o:ole="">
            <v:imagedata r:id="rId83" o:title=""/>
          </v:shape>
          <o:OLEObject Type="Embed" ProgID="Equation.3" ShapeID="_x0000_i1050" DrawAspect="Content" ObjectID="_1706960806" r:id="rId95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</w:t>
      </w:r>
      <w:proofErr w:type="gramStart"/>
      <w:r w:rsidR="0036569E">
        <w:rPr>
          <w:spacing w:val="-4"/>
        </w:rPr>
        <w:t>например</w:t>
      </w:r>
      <w:proofErr w:type="gramEnd"/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 xml:space="preserve">, </w:t>
      </w:r>
      <w:proofErr w:type="gramStart"/>
      <w:r w:rsidR="0036569E">
        <w:t>например</w:t>
      </w:r>
      <w:proofErr w:type="gramEnd"/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.05pt;height:18.15pt" o:ole="">
            <v:imagedata r:id="rId99" o:title=""/>
          </v:shape>
          <o:OLEObject Type="Embed" ProgID="Equation.3" ShapeID="_x0000_i1051" DrawAspect="Content" ObjectID="_1706960807" r:id="rId100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52" type="#_x0000_t75" style="width:30.05pt;height:18.15pt" o:ole="">
            <v:imagedata r:id="rId102" o:title=""/>
          </v:shape>
          <o:OLEObject Type="Embed" ProgID="Equation.3" ShapeID="_x0000_i1052" DrawAspect="Content" ObjectID="_1706960808" r:id="rId103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</w:t>
      </w:r>
      <w:proofErr w:type="gramStart"/>
      <w:r>
        <w:t>например</w:t>
      </w:r>
      <w:proofErr w:type="gramEnd"/>
      <w:r>
        <w:t xml:space="preserve">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3.8pt;height:18.15pt" o:ole="">
            <v:imagedata r:id="rId106" o:title=""/>
          </v:shape>
          <o:OLEObject Type="Embed" ProgID="Equation.3" ShapeID="_x0000_i1053" DrawAspect="Content" ObjectID="_1706960809" r:id="rId107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.3pt;height:18.15pt" o:ole="">
            <v:imagedata r:id="rId108" o:title=""/>
          </v:shape>
          <o:OLEObject Type="Embed" ProgID="Equation.3" ShapeID="_x0000_i1054" DrawAspect="Content" ObjectID="_1706960810" r:id="rId109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</w:t>
      </w:r>
      <w:proofErr w:type="gramStart"/>
      <w:r>
        <w:t>=</w:t>
      </w:r>
      <w:r w:rsidR="0065019C">
        <w:t xml:space="preserve"> </w:t>
      </w:r>
      <w:r>
        <w:t xml:space="preserve"> 5</w:t>
      </w:r>
      <w:proofErr w:type="gramEnd"/>
      <w:r>
        <w:t xml:space="preserve">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 xml:space="preserve"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</w:t>
      </w:r>
      <w:proofErr w:type="gramStart"/>
      <w:r>
        <w:t>И</w:t>
      </w:r>
      <w:proofErr w:type="gramEnd"/>
      <w:r>
        <w:t xml:space="preserve">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E0A" w:rsidRDefault="00DE7E0A" w:rsidP="000A41F8">
      <w:r>
        <w:separator/>
      </w:r>
    </w:p>
  </w:endnote>
  <w:endnote w:type="continuationSeparator" w:id="0">
    <w:p w:rsidR="00DE7E0A" w:rsidRDefault="00DE7E0A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DF6">
          <w:rPr>
            <w:noProof/>
          </w:rPr>
          <w:t>312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E0A" w:rsidRDefault="00DE7E0A" w:rsidP="000A41F8">
      <w:r>
        <w:separator/>
      </w:r>
    </w:p>
  </w:footnote>
  <w:footnote w:type="continuationSeparator" w:id="0">
    <w:p w:rsidR="00DE7E0A" w:rsidRDefault="00DE7E0A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DE7E0A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6DF6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0625A0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2.png"/><Relationship Id="rId42" Type="http://schemas.openxmlformats.org/officeDocument/2006/relationships/image" Target="media/image27.wmf"/><Relationship Id="rId47" Type="http://schemas.openxmlformats.org/officeDocument/2006/relationships/image" Target="media/image30.png"/><Relationship Id="rId63" Type="http://schemas.openxmlformats.org/officeDocument/2006/relationships/image" Target="media/image41.wmf"/><Relationship Id="rId68" Type="http://schemas.openxmlformats.org/officeDocument/2006/relationships/image" Target="media/image44.png"/><Relationship Id="rId84" Type="http://schemas.openxmlformats.org/officeDocument/2006/relationships/oleObject" Target="embeddings/oleObject18.bin"/><Relationship Id="rId89" Type="http://schemas.openxmlformats.org/officeDocument/2006/relationships/image" Target="media/image580.wmf"/><Relationship Id="rId112" Type="http://schemas.openxmlformats.org/officeDocument/2006/relationships/image" Target="media/image73.png"/><Relationship Id="rId16" Type="http://schemas.openxmlformats.org/officeDocument/2006/relationships/image" Target="media/image7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31.png"/><Relationship Id="rId32" Type="http://schemas.openxmlformats.org/officeDocument/2006/relationships/image" Target="media/image22.wmf"/><Relationship Id="rId37" Type="http://schemas.openxmlformats.org/officeDocument/2006/relationships/oleObject" Target="embeddings/oleObject4.bin"/><Relationship Id="rId53" Type="http://schemas.openxmlformats.org/officeDocument/2006/relationships/image" Target="media/image34.wmf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4.wmf"/><Relationship Id="rId102" Type="http://schemas.openxmlformats.org/officeDocument/2006/relationships/image" Target="media/image6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21.bin"/><Relationship Id="rId95" Type="http://schemas.openxmlformats.org/officeDocument/2006/relationships/oleObject" Target="embeddings/oleObject24.bin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43" Type="http://schemas.openxmlformats.org/officeDocument/2006/relationships/oleObject" Target="embeddings/oleObject7.bin"/><Relationship Id="rId48" Type="http://schemas.openxmlformats.org/officeDocument/2006/relationships/image" Target="media/image31.wmf"/><Relationship Id="rId64" Type="http://schemas.openxmlformats.org/officeDocument/2006/relationships/oleObject" Target="embeddings/oleObject13.bin"/><Relationship Id="rId69" Type="http://schemas.openxmlformats.org/officeDocument/2006/relationships/image" Target="media/image45.png"/><Relationship Id="rId113" Type="http://schemas.openxmlformats.org/officeDocument/2006/relationships/fontTable" Target="fontTable.xml"/><Relationship Id="rId80" Type="http://schemas.openxmlformats.org/officeDocument/2006/relationships/oleObject" Target="embeddings/oleObject16.bin"/><Relationship Id="rId85" Type="http://schemas.openxmlformats.org/officeDocument/2006/relationships/image" Target="media/image57.w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5.wmf"/><Relationship Id="rId59" Type="http://schemas.openxmlformats.org/officeDocument/2006/relationships/image" Target="media/image38.png"/><Relationship Id="rId103" Type="http://schemas.openxmlformats.org/officeDocument/2006/relationships/oleObject" Target="embeddings/oleObject26.bin"/><Relationship Id="rId108" Type="http://schemas.openxmlformats.org/officeDocument/2006/relationships/image" Target="media/image70.wmf"/><Relationship Id="rId54" Type="http://schemas.openxmlformats.org/officeDocument/2006/relationships/image" Target="media/image35.wmf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image" Target="media/image59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png"/><Relationship Id="rId36" Type="http://schemas.openxmlformats.org/officeDocument/2006/relationships/image" Target="media/image24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2.bin"/><Relationship Id="rId106" Type="http://schemas.openxmlformats.org/officeDocument/2006/relationships/image" Target="media/image69.wmf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8.wmf"/><Relationship Id="rId52" Type="http://schemas.openxmlformats.org/officeDocument/2006/relationships/oleObject" Target="embeddings/oleObject10.bin"/><Relationship Id="rId60" Type="http://schemas.openxmlformats.org/officeDocument/2006/relationships/footer" Target="footer1.xml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oleObject" Target="embeddings/oleObject15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9.bin"/><Relationship Id="rId94" Type="http://schemas.openxmlformats.org/officeDocument/2006/relationships/image" Target="media/image60.png"/><Relationship Id="rId99" Type="http://schemas.openxmlformats.org/officeDocument/2006/relationships/image" Target="media/image64.wmf"/><Relationship Id="rId10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oleObject" Target="embeddings/oleObject5.bin"/><Relationship Id="rId109" Type="http://schemas.openxmlformats.org/officeDocument/2006/relationships/oleObject" Target="embeddings/oleObject28.bin"/><Relationship Id="rId34" Type="http://schemas.openxmlformats.org/officeDocument/2006/relationships/image" Target="media/image23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97" Type="http://schemas.openxmlformats.org/officeDocument/2006/relationships/image" Target="media/image62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oleObject" Target="embeddings/oleObject22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wmf"/><Relationship Id="rId40" Type="http://schemas.openxmlformats.org/officeDocument/2006/relationships/image" Target="media/image26.wmf"/><Relationship Id="rId45" Type="http://schemas.openxmlformats.org/officeDocument/2006/relationships/oleObject" Target="embeddings/oleObject8.bin"/><Relationship Id="rId66" Type="http://schemas.openxmlformats.org/officeDocument/2006/relationships/image" Target="media/image43.wmf"/><Relationship Id="rId87" Type="http://schemas.openxmlformats.org/officeDocument/2006/relationships/image" Target="media/image58.wmf"/><Relationship Id="rId110" Type="http://schemas.openxmlformats.org/officeDocument/2006/relationships/image" Target="media/image71.png"/><Relationship Id="rId61" Type="http://schemas.openxmlformats.org/officeDocument/2006/relationships/image" Target="media/image39.png"/><Relationship Id="rId82" Type="http://schemas.openxmlformats.org/officeDocument/2006/relationships/oleObject" Target="embeddings/oleObject17.bin"/><Relationship Id="rId19" Type="http://schemas.openxmlformats.org/officeDocument/2006/relationships/image" Target="media/image10.png"/><Relationship Id="rId14" Type="http://schemas.openxmlformats.org/officeDocument/2006/relationships/image" Target="media/image53.png"/><Relationship Id="rId30" Type="http://schemas.openxmlformats.org/officeDocument/2006/relationships/image" Target="media/image21.wmf"/><Relationship Id="rId35" Type="http://schemas.openxmlformats.org/officeDocument/2006/relationships/oleObject" Target="embeddings/oleObject3.bin"/><Relationship Id="rId56" Type="http://schemas.openxmlformats.org/officeDocument/2006/relationships/image" Target="media/image36.wmf"/><Relationship Id="rId77" Type="http://schemas.openxmlformats.org/officeDocument/2006/relationships/image" Target="media/image53.wmf"/><Relationship Id="rId100" Type="http://schemas.openxmlformats.org/officeDocument/2006/relationships/oleObject" Target="embeddings/oleObject25.bin"/><Relationship Id="rId105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33.wmf"/><Relationship Id="rId72" Type="http://schemas.openxmlformats.org/officeDocument/2006/relationships/image" Target="media/image48.png"/><Relationship Id="rId93" Type="http://schemas.openxmlformats.org/officeDocument/2006/relationships/oleObject" Target="embeddings/oleObject23.bin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6.wmf"/><Relationship Id="rId46" Type="http://schemas.openxmlformats.org/officeDocument/2006/relationships/image" Target="media/image29.wmf"/><Relationship Id="rId67" Type="http://schemas.openxmlformats.org/officeDocument/2006/relationships/oleObject" Target="embeddings/oleObject14.bin"/><Relationship Id="rId20" Type="http://schemas.openxmlformats.org/officeDocument/2006/relationships/image" Target="media/image11.png"/><Relationship Id="rId41" Type="http://schemas.openxmlformats.org/officeDocument/2006/relationships/oleObject" Target="embeddings/oleObject6.bin"/><Relationship Id="rId62" Type="http://schemas.openxmlformats.org/officeDocument/2006/relationships/image" Target="media/image40.png"/><Relationship Id="rId83" Type="http://schemas.openxmlformats.org/officeDocument/2006/relationships/image" Target="media/image56.wmf"/><Relationship Id="rId88" Type="http://schemas.openxmlformats.org/officeDocument/2006/relationships/oleObject" Target="embeddings/oleObject20.bin"/><Relationship Id="rId11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2EA1B-8890-482F-B65C-6BB15DC0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43</Pages>
  <Words>7242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3</cp:revision>
  <cp:lastPrinted>2020-02-29T11:28:00Z</cp:lastPrinted>
  <dcterms:created xsi:type="dcterms:W3CDTF">2020-02-29T11:29:00Z</dcterms:created>
  <dcterms:modified xsi:type="dcterms:W3CDTF">2022-02-21T12:00:00Z</dcterms:modified>
</cp:coreProperties>
</file>